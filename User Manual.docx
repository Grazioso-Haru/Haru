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9ECFC" w:themeColor="text2" w:themeTint="33"/>
  <w:body>
    <w:p w:rsidR="00B0095A" w:rsidRDefault="00710DEF">
      <w:pPr>
        <w:pStyle w:val="Title"/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6838EBB6" wp14:editId="6AB796A2">
            <wp:simplePos x="0" y="0"/>
            <wp:positionH relativeFrom="margin">
              <wp:posOffset>1623060</wp:posOffset>
            </wp:positionH>
            <wp:positionV relativeFrom="paragraph">
              <wp:posOffset>0</wp:posOffset>
            </wp:positionV>
            <wp:extent cx="2682835" cy="986790"/>
            <wp:effectExtent l="0" t="0" r="381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7-10-23-45-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3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95A" w:rsidRDefault="00B0095A">
      <w:pPr>
        <w:pStyle w:val="Title"/>
      </w:pPr>
    </w:p>
    <w:p w:rsidR="000266B1" w:rsidRDefault="000E3D0E" w:rsidP="003114B2">
      <w:pPr>
        <w:pStyle w:val="Title"/>
        <w:spacing w:before="240" w:after="120"/>
        <w:jc w:val="center"/>
      </w:pPr>
      <w:r>
        <w:t>User mANUAL</w:t>
      </w:r>
    </w:p>
    <w:p w:rsidR="00E6361E" w:rsidRDefault="00710DEF" w:rsidP="003114B2">
      <w:pPr>
        <w:pStyle w:val="Heading1"/>
        <w:spacing w:before="0"/>
      </w:pPr>
      <w:r w:rsidRPr="00710DEF">
        <w:t>Subin Jeong, Joowon Lim, Hakyeong Kim, Tim Burkhart, mitchell etzel</w:t>
      </w:r>
    </w:p>
    <w:p w:rsidR="00E6361E" w:rsidRDefault="00E6361E" w:rsidP="00E6361E">
      <w:pPr>
        <w:ind w:left="-5"/>
      </w:pPr>
      <w:r>
        <w:t xml:space="preserve">Product </w:t>
      </w:r>
      <w:r w:rsidR="00B013DA">
        <w:t>N</w:t>
      </w:r>
      <w:r>
        <w:t>ame:</w:t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>
        <w:t xml:space="preserve"> Haru (</w:t>
      </w:r>
      <w:r>
        <w:rPr>
          <w:rFonts w:ascii="Arial" w:eastAsia="Arial" w:hAnsi="Arial" w:cs="Arial"/>
        </w:rPr>
        <w:t>하루</w:t>
      </w:r>
      <w:r>
        <w:t xml:space="preserve">) </w:t>
      </w:r>
    </w:p>
    <w:p w:rsidR="00E6361E" w:rsidRDefault="00E6361E" w:rsidP="00E6361E">
      <w:pPr>
        <w:ind w:left="-5"/>
      </w:pPr>
      <w:r>
        <w:t xml:space="preserve">Team </w:t>
      </w:r>
      <w:r w:rsidR="00B013DA">
        <w:t>N</w:t>
      </w:r>
      <w:r>
        <w:t xml:space="preserve">ame: </w:t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 w:rsidR="00B013DA">
        <w:tab/>
      </w:r>
      <w:r>
        <w:t xml:space="preserve">One Day </w:t>
      </w:r>
    </w:p>
    <w:p w:rsidR="00B013DA" w:rsidRDefault="00B013DA" w:rsidP="00B013DA">
      <w:pPr>
        <w:ind w:left="-5"/>
      </w:pPr>
      <w:r>
        <w:t xml:space="preserve">Revision Number: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114B2">
        <w:t>1</w:t>
      </w:r>
    </w:p>
    <w:p w:rsidR="00B013DA" w:rsidRDefault="00B013DA" w:rsidP="00B013DA">
      <w:pPr>
        <w:ind w:left="-5"/>
      </w:pPr>
      <w:r>
        <w:t xml:space="preserve">Revision Date: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07/</w:t>
      </w:r>
      <w:r w:rsidR="003114B2">
        <w:t>25</w:t>
      </w:r>
      <w:r>
        <w:t xml:space="preserve">/2016 </w:t>
      </w:r>
    </w:p>
    <w:p w:rsidR="003F5D12" w:rsidRDefault="000E3D0E" w:rsidP="003142A0">
      <w:pPr>
        <w:pStyle w:val="Heading1"/>
      </w:pPr>
      <w:r>
        <w:t>First steps</w:t>
      </w:r>
    </w:p>
    <w:p w:rsidR="003142A0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Have Android Studio installed with all the Google SDKs</w:t>
      </w:r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 xml:space="preserve">Go to: </w:t>
      </w:r>
      <w:hyperlink r:id="rId10" w:history="1">
        <w:r w:rsidRPr="00E3562C">
          <w:rPr>
            <w:rStyle w:val="Hyperlink"/>
          </w:rPr>
          <w:t>https://github.com/Grazioso-Haru/Haru</w:t>
        </w:r>
      </w:hyperlink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Download master branch</w:t>
      </w:r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Open Android Studio and press Open Project</w:t>
      </w:r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Navigate to where you have downloaded the master branch</w:t>
      </w:r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Select the Haru Prototype and press Open</w:t>
      </w:r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Attach suitable Android phone</w:t>
      </w:r>
    </w:p>
    <w:p w:rsidR="00DF737C" w:rsidRDefault="00DF737C" w:rsidP="00DF737C">
      <w:pPr>
        <w:pStyle w:val="ListParagraph"/>
        <w:numPr>
          <w:ilvl w:val="0"/>
          <w:numId w:val="9"/>
        </w:numPr>
        <w:spacing w:line="360" w:lineRule="auto"/>
      </w:pPr>
      <w:r>
        <w:t>Build/Run Haru Prototype on phone</w:t>
      </w:r>
    </w:p>
    <w:p w:rsidR="00DF737C" w:rsidRDefault="00DF737C" w:rsidP="00DF737C">
      <w:pPr>
        <w:spacing w:line="360" w:lineRule="auto"/>
      </w:pPr>
    </w:p>
    <w:p w:rsidR="00DF737C" w:rsidRDefault="00DF737C" w:rsidP="00DF737C">
      <w:pPr>
        <w:spacing w:line="360" w:lineRule="auto"/>
      </w:pPr>
    </w:p>
    <w:p w:rsidR="00DF737C" w:rsidRDefault="00DF737C" w:rsidP="00DF737C">
      <w:pPr>
        <w:spacing w:line="360" w:lineRule="auto"/>
      </w:pPr>
    </w:p>
    <w:p w:rsidR="00DF737C" w:rsidRDefault="00DF737C" w:rsidP="00DF737C">
      <w:pPr>
        <w:spacing w:line="360" w:lineRule="auto"/>
      </w:pPr>
    </w:p>
    <w:p w:rsidR="00DF737C" w:rsidRDefault="00DF737C" w:rsidP="00DF737C">
      <w:pPr>
        <w:spacing w:line="360" w:lineRule="auto"/>
      </w:pPr>
    </w:p>
    <w:p w:rsidR="00DF737C" w:rsidRDefault="00DF737C" w:rsidP="00DF737C">
      <w:pPr>
        <w:spacing w:line="360" w:lineRule="auto"/>
      </w:pPr>
    </w:p>
    <w:p w:rsidR="00DF737C" w:rsidRDefault="00DF737C" w:rsidP="00DF737C">
      <w:pPr>
        <w:pStyle w:val="Heading1"/>
      </w:pPr>
      <w:r>
        <w:lastRenderedPageBreak/>
        <w:t>hARU NAVIGATION</w:t>
      </w:r>
    </w:p>
    <w:p w:rsidR="00DF737C" w:rsidRDefault="00DF737C" w:rsidP="00DF737C">
      <w:pPr>
        <w:sectPr w:rsidR="00DF737C" w:rsidSect="00710DEF">
          <w:pgSz w:w="12240" w:h="15840"/>
          <w:pgMar w:top="1440" w:right="1440" w:bottom="1440" w:left="144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:rsidR="00DF737C" w:rsidRDefault="00DF737C" w:rsidP="00DF737C">
      <w:pPr>
        <w:spacing w:before="360"/>
      </w:pPr>
      <w:r>
        <w:rPr>
          <w:noProof/>
          <w:lang w:eastAsia="en-US"/>
        </w:rPr>
        <w:drawing>
          <wp:inline distT="0" distB="0" distL="0" distR="0">
            <wp:extent cx="2743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7C" w:rsidRDefault="00785D53" w:rsidP="00DF737C">
      <w:r>
        <w:rPr>
          <w:noProof/>
          <w:lang w:eastAsia="en-US"/>
        </w:rPr>
        <w:drawing>
          <wp:inline distT="0" distB="0" distL="0" distR="0">
            <wp:extent cx="2762250" cy="2350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7C" w:rsidRDefault="00785D53" w:rsidP="00DF737C">
      <w:r>
        <w:rPr>
          <w:noProof/>
          <w:lang w:eastAsia="en-US"/>
        </w:rPr>
        <w:drawing>
          <wp:inline distT="0" distB="0" distL="0" distR="0">
            <wp:extent cx="27432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7C" w:rsidRDefault="00DF737C" w:rsidP="00DF737C"/>
    <w:p w:rsidR="00DF737C" w:rsidRDefault="00DF737C" w:rsidP="00DF737C">
      <w:pPr>
        <w:pStyle w:val="ListParagraph"/>
        <w:numPr>
          <w:ilvl w:val="0"/>
          <w:numId w:val="12"/>
        </w:numPr>
      </w:pPr>
      <w:r>
        <w:t xml:space="preserve">Upon </w:t>
      </w:r>
      <w:r w:rsidR="00785D53">
        <w:t>o</w:t>
      </w:r>
      <w:r>
        <w:t xml:space="preserve">pening </w:t>
      </w:r>
      <w:r w:rsidR="00785D53">
        <w:t>Haru press the Compass Icon in the upper right hand corner of the map to zoom in to your location</w:t>
      </w:r>
    </w:p>
    <w:p w:rsidR="00DF737C" w:rsidRDefault="00DF737C" w:rsidP="00DF737C"/>
    <w:p w:rsidR="00DF737C" w:rsidRDefault="00DF737C" w:rsidP="00DF737C"/>
    <w:p w:rsidR="00DF737C" w:rsidRDefault="00DF737C" w:rsidP="00DF737C"/>
    <w:p w:rsidR="00785D53" w:rsidRDefault="00785D53" w:rsidP="00DF737C"/>
    <w:p w:rsidR="00785D53" w:rsidRDefault="00785D53" w:rsidP="00DF737C"/>
    <w:p w:rsidR="00785D53" w:rsidRDefault="00785D53" w:rsidP="00DF737C"/>
    <w:p w:rsidR="00785D53" w:rsidRDefault="00785D53" w:rsidP="00785D53">
      <w:pPr>
        <w:pStyle w:val="ListParagraph"/>
        <w:numPr>
          <w:ilvl w:val="0"/>
          <w:numId w:val="12"/>
        </w:numPr>
      </w:pPr>
      <w:r>
        <w:t>To add a Personal Pin, press the black addition sign above the map and then tap on it</w:t>
      </w:r>
    </w:p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>
      <w:pPr>
        <w:pStyle w:val="ListParagraph"/>
        <w:numPr>
          <w:ilvl w:val="0"/>
          <w:numId w:val="12"/>
        </w:numPr>
      </w:pPr>
      <w:r>
        <w:t>If you tap and hold the pin you can move it anywhere on the map you want it to be</w:t>
      </w:r>
    </w:p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/>
    <w:p w:rsidR="00785D53" w:rsidRDefault="00785D53" w:rsidP="00785D53">
      <w:r>
        <w:rPr>
          <w:noProof/>
          <w:lang w:eastAsia="en-US"/>
        </w:rPr>
        <w:lastRenderedPageBreak/>
        <w:drawing>
          <wp:inline distT="0" distB="0" distL="0" distR="0">
            <wp:extent cx="2739390" cy="2613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7C" w:rsidRDefault="00785D53" w:rsidP="00DF737C">
      <w:r>
        <w:rPr>
          <w:noProof/>
          <w:lang w:eastAsia="en-US"/>
        </w:rPr>
        <w:drawing>
          <wp:inline distT="0" distB="0" distL="0" distR="0">
            <wp:extent cx="2743200" cy="2468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37C" w:rsidRDefault="005D2B55" w:rsidP="00DF737C">
      <w:r>
        <w:rPr>
          <w:noProof/>
          <w:lang w:eastAsia="en-US"/>
        </w:rPr>
        <w:drawing>
          <wp:inline distT="0" distB="0" distL="0" distR="0">
            <wp:extent cx="2739390" cy="25031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55" w:rsidRDefault="005D2B55" w:rsidP="00DF737C"/>
    <w:p w:rsidR="005D2B55" w:rsidRDefault="005D2B55" w:rsidP="00DF737C"/>
    <w:p w:rsidR="005D2B55" w:rsidRDefault="005D2B55" w:rsidP="005D2B55">
      <w:pPr>
        <w:pStyle w:val="ListParagraph"/>
        <w:numPr>
          <w:ilvl w:val="0"/>
          <w:numId w:val="13"/>
        </w:numPr>
      </w:pPr>
      <w:r>
        <w:t>Tap on the Comment Textbox to input your personal statement onto the pin</w:t>
      </w:r>
    </w:p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>
      <w:pPr>
        <w:pStyle w:val="ListParagraph"/>
        <w:numPr>
          <w:ilvl w:val="0"/>
          <w:numId w:val="13"/>
        </w:numPr>
      </w:pPr>
      <w:r>
        <w:t>Once done press the black check button and press back on your phone to get out of editing mode</w:t>
      </w:r>
    </w:p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>
      <w:pPr>
        <w:pStyle w:val="ListParagraph"/>
        <w:numPr>
          <w:ilvl w:val="0"/>
          <w:numId w:val="13"/>
        </w:numPr>
      </w:pPr>
      <w:r>
        <w:t>Tap the pin again to see the new message and then tap the blue Haru emblem to sync the new pin</w:t>
      </w:r>
    </w:p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>
      <w:r>
        <w:rPr>
          <w:noProof/>
          <w:lang w:eastAsia="en-US"/>
        </w:rPr>
        <w:lastRenderedPageBreak/>
        <w:drawing>
          <wp:inline distT="0" distB="0" distL="0" distR="0">
            <wp:extent cx="2743200" cy="2983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Default="005D2B55" w:rsidP="005D2B55"/>
    <w:p w:rsidR="005D2B55" w:rsidRPr="00DF737C" w:rsidRDefault="005D2B55" w:rsidP="005D2B55">
      <w:pPr>
        <w:pStyle w:val="ListParagraph"/>
        <w:numPr>
          <w:ilvl w:val="0"/>
          <w:numId w:val="14"/>
        </w:numPr>
      </w:pPr>
      <w:r>
        <w:t>You can now see the new comment on your Diary page.</w:t>
      </w:r>
      <w:bookmarkStart w:id="0" w:name="_GoBack"/>
      <w:bookmarkEnd w:id="0"/>
    </w:p>
    <w:sectPr w:rsidR="005D2B55" w:rsidRPr="00DF737C" w:rsidSect="00DF737C">
      <w:type w:val="continuous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num="2"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3E56" w:rsidRDefault="00A03E56">
      <w:pPr>
        <w:spacing w:after="0" w:line="240" w:lineRule="auto"/>
      </w:pPr>
      <w:r>
        <w:separator/>
      </w:r>
    </w:p>
  </w:endnote>
  <w:endnote w:type="continuationSeparator" w:id="0">
    <w:p w:rsidR="00A03E56" w:rsidRDefault="00A03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3E56" w:rsidRDefault="00A03E56">
      <w:pPr>
        <w:spacing w:after="0" w:line="240" w:lineRule="auto"/>
      </w:pPr>
      <w:r>
        <w:separator/>
      </w:r>
    </w:p>
  </w:footnote>
  <w:footnote w:type="continuationSeparator" w:id="0">
    <w:p w:rsidR="00A03E56" w:rsidRDefault="00A03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11C0A"/>
    <w:multiLevelType w:val="hybridMultilevel"/>
    <w:tmpl w:val="553A23B8"/>
    <w:lvl w:ilvl="0" w:tplc="3848AEEC">
      <w:start w:val="5"/>
      <w:numFmt w:val="decimal"/>
      <w:lvlText w:val="%1."/>
      <w:lvlJc w:val="left"/>
      <w:pPr>
        <w:ind w:left="718" w:firstLine="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9E3AA10E">
      <w:start w:val="1"/>
      <w:numFmt w:val="lowerLetter"/>
      <w:lvlText w:val="%2."/>
      <w:lvlJc w:val="left"/>
      <w:pPr>
        <w:ind w:left="1800" w:hanging="360"/>
      </w:pPr>
      <w:rPr>
        <w:sz w:val="22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92EEE"/>
    <w:multiLevelType w:val="hybridMultilevel"/>
    <w:tmpl w:val="22406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A5644"/>
    <w:multiLevelType w:val="hybridMultilevel"/>
    <w:tmpl w:val="868C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A36B0"/>
    <w:multiLevelType w:val="hybridMultilevel"/>
    <w:tmpl w:val="52DC4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47165"/>
    <w:multiLevelType w:val="hybridMultilevel"/>
    <w:tmpl w:val="E9B09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3D728A"/>
    <w:multiLevelType w:val="hybridMultilevel"/>
    <w:tmpl w:val="967CA4B4"/>
    <w:lvl w:ilvl="0" w:tplc="081430FE">
      <w:start w:val="1"/>
      <w:numFmt w:val="decimal"/>
      <w:lvlText w:val="%1."/>
      <w:lvlJc w:val="left"/>
      <w:pPr>
        <w:ind w:left="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108580">
      <w:start w:val="1"/>
      <w:numFmt w:val="lowerLetter"/>
      <w:lvlText w:val="%2."/>
      <w:lvlJc w:val="left"/>
      <w:pPr>
        <w:ind w:left="1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E06810">
      <w:start w:val="1"/>
      <w:numFmt w:val="lowerRoman"/>
      <w:lvlText w:val="%3"/>
      <w:lvlJc w:val="left"/>
      <w:pPr>
        <w:ind w:left="2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E4964C">
      <w:start w:val="1"/>
      <w:numFmt w:val="decimal"/>
      <w:lvlText w:val="%4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5205F0">
      <w:start w:val="1"/>
      <w:numFmt w:val="lowerLetter"/>
      <w:lvlText w:val="%5"/>
      <w:lvlJc w:val="left"/>
      <w:pPr>
        <w:ind w:left="3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5AE2DA">
      <w:start w:val="1"/>
      <w:numFmt w:val="lowerRoman"/>
      <w:lvlText w:val="%6"/>
      <w:lvlJc w:val="left"/>
      <w:pPr>
        <w:ind w:left="4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30F0C2">
      <w:start w:val="1"/>
      <w:numFmt w:val="decimal"/>
      <w:lvlText w:val="%7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B008DE">
      <w:start w:val="1"/>
      <w:numFmt w:val="lowerLetter"/>
      <w:lvlText w:val="%8"/>
      <w:lvlJc w:val="left"/>
      <w:pPr>
        <w:ind w:left="5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F42CEA">
      <w:start w:val="1"/>
      <w:numFmt w:val="lowerRoman"/>
      <w:lvlText w:val="%9"/>
      <w:lvlJc w:val="left"/>
      <w:pPr>
        <w:ind w:left="6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E678DF"/>
    <w:multiLevelType w:val="hybridMultilevel"/>
    <w:tmpl w:val="B3569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05428"/>
    <w:multiLevelType w:val="hybridMultilevel"/>
    <w:tmpl w:val="967CA4B4"/>
    <w:lvl w:ilvl="0" w:tplc="081430FE">
      <w:start w:val="1"/>
      <w:numFmt w:val="decimal"/>
      <w:lvlText w:val="%1."/>
      <w:lvlJc w:val="left"/>
      <w:pPr>
        <w:ind w:left="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108580">
      <w:start w:val="1"/>
      <w:numFmt w:val="lowerLetter"/>
      <w:lvlText w:val="%2."/>
      <w:lvlJc w:val="left"/>
      <w:pPr>
        <w:ind w:left="1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E06810">
      <w:start w:val="1"/>
      <w:numFmt w:val="lowerRoman"/>
      <w:lvlText w:val="%3"/>
      <w:lvlJc w:val="left"/>
      <w:pPr>
        <w:ind w:left="2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E4964C">
      <w:start w:val="1"/>
      <w:numFmt w:val="decimal"/>
      <w:lvlText w:val="%4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5205F0">
      <w:start w:val="1"/>
      <w:numFmt w:val="lowerLetter"/>
      <w:lvlText w:val="%5"/>
      <w:lvlJc w:val="left"/>
      <w:pPr>
        <w:ind w:left="3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5AE2DA">
      <w:start w:val="1"/>
      <w:numFmt w:val="lowerRoman"/>
      <w:lvlText w:val="%6"/>
      <w:lvlJc w:val="left"/>
      <w:pPr>
        <w:ind w:left="4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30F0C2">
      <w:start w:val="1"/>
      <w:numFmt w:val="decimal"/>
      <w:lvlText w:val="%7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B008DE">
      <w:start w:val="1"/>
      <w:numFmt w:val="lowerLetter"/>
      <w:lvlText w:val="%8"/>
      <w:lvlJc w:val="left"/>
      <w:pPr>
        <w:ind w:left="5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F42CEA">
      <w:start w:val="1"/>
      <w:numFmt w:val="lowerRoman"/>
      <w:lvlText w:val="%9"/>
      <w:lvlJc w:val="left"/>
      <w:pPr>
        <w:ind w:left="6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976233B"/>
    <w:multiLevelType w:val="hybridMultilevel"/>
    <w:tmpl w:val="88A6E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745B9"/>
    <w:multiLevelType w:val="hybridMultilevel"/>
    <w:tmpl w:val="2A545AC4"/>
    <w:lvl w:ilvl="0" w:tplc="3848AEEC">
      <w:start w:val="5"/>
      <w:numFmt w:val="decimal"/>
      <w:lvlText w:val="%1."/>
      <w:lvlJc w:val="left"/>
      <w:pPr>
        <w:ind w:left="360" w:firstLine="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082" w:hanging="360"/>
      </w:pPr>
    </w:lvl>
    <w:lvl w:ilvl="2" w:tplc="0409001B" w:tentative="1">
      <w:start w:val="1"/>
      <w:numFmt w:val="lowerRoman"/>
      <w:lvlText w:val="%3."/>
      <w:lvlJc w:val="right"/>
      <w:pPr>
        <w:ind w:left="1802" w:hanging="180"/>
      </w:pPr>
    </w:lvl>
    <w:lvl w:ilvl="3" w:tplc="0409000F" w:tentative="1">
      <w:start w:val="1"/>
      <w:numFmt w:val="decimal"/>
      <w:lvlText w:val="%4."/>
      <w:lvlJc w:val="left"/>
      <w:pPr>
        <w:ind w:left="2522" w:hanging="360"/>
      </w:pPr>
    </w:lvl>
    <w:lvl w:ilvl="4" w:tplc="04090019" w:tentative="1">
      <w:start w:val="1"/>
      <w:numFmt w:val="lowerLetter"/>
      <w:lvlText w:val="%5."/>
      <w:lvlJc w:val="left"/>
      <w:pPr>
        <w:ind w:left="3242" w:hanging="360"/>
      </w:pPr>
    </w:lvl>
    <w:lvl w:ilvl="5" w:tplc="0409001B" w:tentative="1">
      <w:start w:val="1"/>
      <w:numFmt w:val="lowerRoman"/>
      <w:lvlText w:val="%6."/>
      <w:lvlJc w:val="right"/>
      <w:pPr>
        <w:ind w:left="3962" w:hanging="180"/>
      </w:pPr>
    </w:lvl>
    <w:lvl w:ilvl="6" w:tplc="0409000F" w:tentative="1">
      <w:start w:val="1"/>
      <w:numFmt w:val="decimal"/>
      <w:lvlText w:val="%7."/>
      <w:lvlJc w:val="left"/>
      <w:pPr>
        <w:ind w:left="4682" w:hanging="360"/>
      </w:pPr>
    </w:lvl>
    <w:lvl w:ilvl="7" w:tplc="04090019" w:tentative="1">
      <w:start w:val="1"/>
      <w:numFmt w:val="lowerLetter"/>
      <w:lvlText w:val="%8."/>
      <w:lvlJc w:val="left"/>
      <w:pPr>
        <w:ind w:left="5402" w:hanging="360"/>
      </w:pPr>
    </w:lvl>
    <w:lvl w:ilvl="8" w:tplc="04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3" w15:restartNumberingAfterBreak="0">
    <w:nsid w:val="7B1528C8"/>
    <w:multiLevelType w:val="hybridMultilevel"/>
    <w:tmpl w:val="5F8E4C46"/>
    <w:lvl w:ilvl="0" w:tplc="88F476F6">
      <w:start w:val="1"/>
      <w:numFmt w:val="decimal"/>
      <w:lvlText w:val="%1."/>
      <w:lvlJc w:val="left"/>
      <w:pPr>
        <w:ind w:left="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12915C">
      <w:start w:val="1"/>
      <w:numFmt w:val="lowerLetter"/>
      <w:lvlText w:val="%2."/>
      <w:lvlJc w:val="left"/>
      <w:pPr>
        <w:ind w:left="1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2C5B28">
      <w:start w:val="1"/>
      <w:numFmt w:val="lowerRoman"/>
      <w:lvlText w:val="%3"/>
      <w:lvlJc w:val="left"/>
      <w:pPr>
        <w:ind w:left="2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425AA0">
      <w:start w:val="1"/>
      <w:numFmt w:val="decimal"/>
      <w:lvlText w:val="%4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B20FB6">
      <w:start w:val="1"/>
      <w:numFmt w:val="lowerLetter"/>
      <w:lvlText w:val="%5"/>
      <w:lvlJc w:val="left"/>
      <w:pPr>
        <w:ind w:left="3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D545098">
      <w:start w:val="1"/>
      <w:numFmt w:val="lowerRoman"/>
      <w:lvlText w:val="%6"/>
      <w:lvlJc w:val="left"/>
      <w:pPr>
        <w:ind w:left="4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66B8C4">
      <w:start w:val="1"/>
      <w:numFmt w:val="decimal"/>
      <w:lvlText w:val="%7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40F46E">
      <w:start w:val="1"/>
      <w:numFmt w:val="lowerLetter"/>
      <w:lvlText w:val="%8"/>
      <w:lvlJc w:val="left"/>
      <w:pPr>
        <w:ind w:left="5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C45856">
      <w:start w:val="1"/>
      <w:numFmt w:val="lowerRoman"/>
      <w:lvlText w:val="%9"/>
      <w:lvlJc w:val="left"/>
      <w:pPr>
        <w:ind w:left="6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0"/>
  </w:num>
  <w:num w:numId="5">
    <w:abstractNumId w:val="6"/>
  </w:num>
  <w:num w:numId="6">
    <w:abstractNumId w:val="13"/>
  </w:num>
  <w:num w:numId="7">
    <w:abstractNumId w:val="0"/>
  </w:num>
  <w:num w:numId="8">
    <w:abstractNumId w:val="12"/>
  </w:num>
  <w:num w:numId="9">
    <w:abstractNumId w:val="1"/>
  </w:num>
  <w:num w:numId="10">
    <w:abstractNumId w:val="3"/>
  </w:num>
  <w:num w:numId="11">
    <w:abstractNumId w:val="11"/>
  </w:num>
  <w:num w:numId="12">
    <w:abstractNumId w:val="4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95A"/>
    <w:rsid w:val="00016BA1"/>
    <w:rsid w:val="000266B1"/>
    <w:rsid w:val="000E3D0E"/>
    <w:rsid w:val="00125014"/>
    <w:rsid w:val="001B16E1"/>
    <w:rsid w:val="00207FF2"/>
    <w:rsid w:val="00227466"/>
    <w:rsid w:val="002C0570"/>
    <w:rsid w:val="002F6700"/>
    <w:rsid w:val="003114B2"/>
    <w:rsid w:val="003142A0"/>
    <w:rsid w:val="003E1E6A"/>
    <w:rsid w:val="003F5D12"/>
    <w:rsid w:val="00443285"/>
    <w:rsid w:val="00497ACC"/>
    <w:rsid w:val="005D2B55"/>
    <w:rsid w:val="00624443"/>
    <w:rsid w:val="00710DEF"/>
    <w:rsid w:val="00734AAD"/>
    <w:rsid w:val="00785D53"/>
    <w:rsid w:val="00836452"/>
    <w:rsid w:val="008B1C84"/>
    <w:rsid w:val="00903B59"/>
    <w:rsid w:val="009056B9"/>
    <w:rsid w:val="00912F6A"/>
    <w:rsid w:val="009256FF"/>
    <w:rsid w:val="00A03E56"/>
    <w:rsid w:val="00B0095A"/>
    <w:rsid w:val="00B013DA"/>
    <w:rsid w:val="00B501EA"/>
    <w:rsid w:val="00C13720"/>
    <w:rsid w:val="00C21C96"/>
    <w:rsid w:val="00C95D5E"/>
    <w:rsid w:val="00CA364C"/>
    <w:rsid w:val="00CD268B"/>
    <w:rsid w:val="00DF737C"/>
    <w:rsid w:val="00E54A88"/>
    <w:rsid w:val="00E6361E"/>
    <w:rsid w:val="00E732D9"/>
    <w:rsid w:val="00F0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cf"/>
    </o:shapedefaults>
    <o:shapelayout v:ext="edit">
      <o:idmap v:ext="edit" data="1"/>
    </o:shapelayout>
  </w:shapeDefaults>
  <w:decimalSymbol w:val="."/>
  <w:listSeparator w:val=","/>
  <w14:docId w14:val="1947C36F"/>
  <w15:docId w15:val="{4C50AB56-5434-4CC2-8B98-81A0AC3D7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F737C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razioso-Haru/Haru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tzel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5F8F35-28CC-43A3-8837-6D1558FD4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31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Mitchell Etzel</dc:creator>
  <cp:keywords/>
  <cp:lastModifiedBy>Mitchell Etzel</cp:lastModifiedBy>
  <cp:revision>4</cp:revision>
  <dcterms:created xsi:type="dcterms:W3CDTF">2016-07-25T21:08:00Z</dcterms:created>
  <dcterms:modified xsi:type="dcterms:W3CDTF">2016-07-26T21:48:00Z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